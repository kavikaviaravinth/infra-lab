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0481A">
      <w:pPr>
        <w:jc w:val="center"/>
        <w:rPr>
          <w:color w:val="000000"/>
          <w:spacing w:val="-1"/>
          <w:sz w:val="22"/>
          <w:szCs w:val="22"/>
          <w:lang w:val="en-IN" w:eastAsia="en-IN"/>
        </w:rPr>
      </w:pPr>
      <w:r>
        <w:rPr>
          <w:b/>
          <w:bCs/>
          <w:color w:val="000000"/>
          <w:spacing w:val="-1"/>
          <w:sz w:val="28"/>
          <w:szCs w:val="28"/>
        </w:rPr>
        <w:t xml:space="preserve">KAVI ARAVINTH A                                                                                    </w:t>
      </w:r>
    </w:p>
    <w:p w14:paraId="2F4BC44C">
      <w:pPr>
        <w:rPr>
          <w:b/>
          <w:bCs/>
          <w:color w:val="000000"/>
          <w:spacing w:val="-1"/>
          <w:sz w:val="28"/>
          <w:szCs w:val="28"/>
        </w:rPr>
      </w:pPr>
      <w:r>
        <w:rPr>
          <w:b/>
          <w:sz w:val="22"/>
          <w:szCs w:val="22"/>
          <w:lang w:val="pt-BR"/>
        </w:rPr>
        <w:t xml:space="preserve">Mobile :  </w:t>
      </w:r>
      <w:r>
        <w:rPr>
          <w:color w:val="000000"/>
          <w:spacing w:val="-1"/>
          <w:sz w:val="22"/>
          <w:szCs w:val="22"/>
        </w:rPr>
        <w:t xml:space="preserve">+91-9500048768                                                                                                 </w:t>
      </w:r>
      <w:r>
        <w:rPr>
          <w:color w:val="000000"/>
          <w:spacing w:val="-1"/>
          <w:sz w:val="22"/>
          <w:szCs w:val="22"/>
          <w:lang w:val="en-IN" w:eastAsia="en-IN"/>
        </w:rPr>
        <w:drawing>
          <wp:inline distT="0" distB="0" distL="0" distR="0">
            <wp:extent cx="714375" cy="714375"/>
            <wp:effectExtent l="0" t="0" r="1905" b="1905"/>
            <wp:docPr id="1026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-1"/>
          <w:sz w:val="22"/>
          <w:szCs w:val="22"/>
        </w:rPr>
        <w:t xml:space="preserve">                                           </w:t>
      </w:r>
    </w:p>
    <w:p w14:paraId="2AB93F98">
      <w:pPr>
        <w:numPr>
          <w:ilvl w:val="0"/>
          <w:numId w:val="1"/>
        </w:numPr>
        <w:jc w:val="both"/>
        <w:rPr>
          <w:b/>
          <w:sz w:val="22"/>
          <w:szCs w:val="22"/>
        </w:rPr>
      </w:pPr>
      <w:r>
        <w:rPr>
          <w:b/>
          <w:sz w:val="22"/>
          <w:szCs w:val="22"/>
          <w:lang w:val="pt-BR"/>
        </w:rPr>
        <w:t xml:space="preserve">Mail : </w:t>
      </w:r>
      <w:r>
        <w:rPr>
          <w:color w:val="000000"/>
          <w:spacing w:val="-1"/>
          <w:sz w:val="22"/>
          <w:szCs w:val="22"/>
        </w:rPr>
        <w:t xml:space="preserve">kaviaravintha@gmail.com                                                                                   190-045-732                                                                             </w:t>
      </w:r>
      <w:r>
        <w:rPr>
          <w:color w:val="000000"/>
          <w:spacing w:val="-1"/>
          <w:sz w:val="22"/>
          <w:szCs w:val="22"/>
        </w:rPr>
        <w:br w:type="textWrapping"/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0" cy="17145"/>
                <wp:effectExtent l="0" t="0" r="0" b="0"/>
                <wp:wrapNone/>
                <wp:docPr id="1027" name="shape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14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o:spid="_x0000_s1026" o:spt="1" style="position:absolute;left:0pt;margin-left:0.05pt;margin-top:0pt;height:1.35pt;width:0pt;z-index:251659264;mso-width-relative:page;mso-height-relative:page;" fillcolor="#A0A0A0" filled="t" stroked="f" coordsize="21600,21600" o:gfxdata="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C7r9udAAAAAAAQAADwAAAAAAAAABACAAAAAiAAAAZHJzL2Rv&#10;d25yZXYueG1sUEsBAhQAFAAAAAgAh07iQFn8ZAmXAQAATgMAAA4AAAAAAAAAAQAgAAAAHwEAAGRy&#10;cy9lMm9Eb2MueG1sUEsFBgAAAAAGAAYAWQEAACg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D5C0CE2">
      <w:pPr>
        <w:numPr>
          <w:ilvl w:val="0"/>
          <w:numId w:val="0"/>
        </w:numPr>
        <w:jc w:val="center"/>
        <w:rPr>
          <w:b/>
          <w:sz w:val="22"/>
          <w:szCs w:val="22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>SRE | Linux System Administrator | DevOps | Automation (Ansible, Shell, GitHub) | Monitoring (Prometheus, Grafana)</w:t>
      </w:r>
      <w:r>
        <w:rPr>
          <w:rFonts w:hint="default" w:eastAsia="SimSun"/>
          <w:b/>
          <w:bCs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</w:p>
    <w:p w14:paraId="06858E18">
      <w:pPr>
        <w:shd w:val="clear" w:color="auto" w:fill="E0E0E0"/>
        <w:jc w:val="center"/>
        <w:rPr>
          <w:sz w:val="22"/>
          <w:szCs w:val="22"/>
        </w:rPr>
      </w:pPr>
      <w:r>
        <w:rPr>
          <w:b/>
        </w:rPr>
        <w:t>PROFESSIONAL SYNOPSIS</w:t>
      </w:r>
    </w:p>
    <w:p w14:paraId="2AA6D2C5">
      <w:pPr>
        <w:pStyle w:val="6"/>
        <w:numPr>
          <w:ilvl w:val="0"/>
          <w:numId w:val="2"/>
        </w:numPr>
        <w:spacing w:before="40" w:after="0"/>
        <w:rPr>
          <w:rFonts w:hint="default"/>
          <w:bCs/>
          <w:sz w:val="22"/>
          <w:szCs w:val="22"/>
        </w:rPr>
      </w:pPr>
      <w:r>
        <w:rPr>
          <w:rFonts w:hint="default"/>
          <w:bCs/>
          <w:sz w:val="22"/>
          <w:szCs w:val="22"/>
        </w:rPr>
        <w:t>12+ years of experience in Linux/Windows server administration, VMware infrastructure, automation (Ansible/Shell), and monitoring (Prometheus, Grafana) as an SRE and Systems Engineer</w:t>
      </w:r>
      <w:r>
        <w:rPr>
          <w:rFonts w:hint="default"/>
          <w:bCs/>
          <w:sz w:val="22"/>
          <w:szCs w:val="22"/>
          <w:lang w:val="en-US"/>
        </w:rPr>
        <w:t>.</w:t>
      </w:r>
    </w:p>
    <w:p w14:paraId="22AC9264">
      <w:pPr>
        <w:pStyle w:val="6"/>
        <w:numPr>
          <w:ilvl w:val="0"/>
          <w:numId w:val="2"/>
        </w:numPr>
        <w:spacing w:before="40" w:after="0"/>
        <w:rPr>
          <w:rFonts w:hint="default"/>
          <w:bCs/>
          <w:sz w:val="22"/>
          <w:szCs w:val="22"/>
        </w:rPr>
      </w:pPr>
      <w:r>
        <w:rPr>
          <w:rFonts w:hint="default"/>
          <w:bCs/>
          <w:sz w:val="22"/>
          <w:szCs w:val="22"/>
        </w:rPr>
        <w:t>Proficient in tools such as Prometheus, Grafana, Ansible</w:t>
      </w:r>
      <w:r>
        <w:rPr>
          <w:rFonts w:hint="default"/>
          <w:bCs/>
          <w:sz w:val="22"/>
          <w:szCs w:val="22"/>
          <w:lang w:val="en-US"/>
        </w:rPr>
        <w:t>, Big-fix and Tenable</w:t>
      </w:r>
      <w:r>
        <w:rPr>
          <w:rFonts w:hint="default"/>
          <w:bCs/>
          <w:sz w:val="22"/>
          <w:szCs w:val="22"/>
        </w:rPr>
        <w:t>.</w:t>
      </w:r>
    </w:p>
    <w:p w14:paraId="67DE3953">
      <w:pPr>
        <w:pStyle w:val="6"/>
        <w:numPr>
          <w:ilvl w:val="0"/>
          <w:numId w:val="2"/>
        </w:numPr>
        <w:spacing w:before="40" w:after="0"/>
        <w:rPr>
          <w:rFonts w:hint="default"/>
          <w:bCs/>
          <w:sz w:val="22"/>
          <w:szCs w:val="22"/>
        </w:rPr>
      </w:pPr>
      <w:r>
        <w:rPr>
          <w:rFonts w:hint="default"/>
          <w:bCs/>
          <w:sz w:val="22"/>
          <w:szCs w:val="22"/>
        </w:rPr>
        <w:t>Adept at ensuring system availability, automating tasks, and maintaining enterprise IT environments. Passionate about reliability engineering and driving operational excellence.</w:t>
      </w:r>
    </w:p>
    <w:p w14:paraId="0CD412C0">
      <w:pPr>
        <w:numPr>
          <w:ilvl w:val="0"/>
          <w:numId w:val="2"/>
        </w:numPr>
        <w:spacing w:before="40"/>
        <w:rPr>
          <w:rFonts w:hint="default" w:ascii="Times New Roman" w:hAnsi="Times New Roman" w:cs="Times New Roman"/>
          <w:sz w:val="22"/>
          <w:szCs w:val="22"/>
        </w:rPr>
      </w:pPr>
      <w:r>
        <w:rPr>
          <w:bCs/>
          <w:sz w:val="22"/>
          <w:szCs w:val="22"/>
        </w:rPr>
        <w:t xml:space="preserve">I have completed </w:t>
      </w:r>
      <w:r>
        <w:rPr>
          <w:rFonts w:hint="default"/>
          <w:b/>
          <w:bCs w:val="0"/>
          <w:sz w:val="22"/>
          <w:szCs w:val="22"/>
          <w:lang w:val="en-US"/>
        </w:rPr>
        <w:t>Red Hat</w:t>
      </w:r>
      <w:r>
        <w:rPr>
          <w:rFonts w:hint="default"/>
          <w:bCs/>
          <w:sz w:val="22"/>
          <w:szCs w:val="22"/>
          <w:lang w:val="en-US"/>
        </w:rPr>
        <w:t xml:space="preserve"> </w:t>
      </w:r>
      <w:r>
        <w:rPr>
          <w:color w:val="222222"/>
          <w:sz w:val="22"/>
          <w:szCs w:val="22"/>
          <w:shd w:val="clear" w:color="auto" w:fill="FFFFFF"/>
        </w:rPr>
        <w:t>Certification</w:t>
      </w:r>
      <w:r>
        <w:rPr>
          <w:rFonts w:hint="default"/>
          <w:color w:val="222222"/>
          <w:sz w:val="22"/>
          <w:szCs w:val="22"/>
          <w:shd w:val="clear" w:color="auto" w:fill="FFFFFF"/>
          <w:lang w:val="en-US"/>
        </w:rPr>
        <w:t xml:space="preserve"> and </w:t>
      </w:r>
      <w:r>
        <w:rPr>
          <w:bCs/>
          <w:sz w:val="22"/>
          <w:szCs w:val="22"/>
        </w:rPr>
        <w:t>RHCE</w:t>
      </w:r>
      <w:r>
        <w:rPr>
          <w:rFonts w:hint="default"/>
          <w:bCs/>
          <w:sz w:val="22"/>
          <w:szCs w:val="22"/>
          <w:lang w:val="en-US"/>
        </w:rPr>
        <w:t xml:space="preserve"> </w:t>
      </w:r>
      <w:r>
        <w:rPr>
          <w:color w:val="222222"/>
          <w:sz w:val="22"/>
          <w:szCs w:val="22"/>
          <w:shd w:val="clear" w:color="auto" w:fill="FFFFFF"/>
        </w:rPr>
        <w:t xml:space="preserve">ID: </w:t>
      </w:r>
      <w:r>
        <w:rPr>
          <w:b/>
          <w:bCs/>
          <w:color w:val="222222"/>
          <w:sz w:val="22"/>
          <w:szCs w:val="22"/>
          <w:shd w:val="clear" w:color="auto" w:fill="FFFFFF"/>
        </w:rPr>
        <w:t>190-045-732</w:t>
      </w:r>
      <w:r>
        <w:rPr>
          <w:color w:val="222222"/>
          <w:sz w:val="22"/>
          <w:szCs w:val="22"/>
          <w:shd w:val="clear" w:color="auto" w:fill="FFFFFF"/>
        </w:rPr>
        <w:t>.</w:t>
      </w:r>
      <w:r>
        <w:rPr>
          <w:color w:val="222222"/>
          <w:sz w:val="22"/>
          <w:szCs w:val="22"/>
          <w:shd w:val="clear" w:color="auto" w:fill="FFFFFF"/>
        </w:rPr>
        <w:br w:type="textWrapping"/>
      </w:r>
      <w:r>
        <w:rPr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SYSTEM ADMINISTRATION &amp; AUTOMATION</w:t>
      </w:r>
    </w:p>
    <w:p w14:paraId="5C1484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Administered Linux servers (RHEL 8</w:t>
      </w:r>
      <w:r>
        <w:rPr>
          <w:rFonts w:hint="default" w:cs="Times New Roman"/>
          <w:sz w:val="22"/>
          <w:szCs w:val="22"/>
          <w:lang w:val="en-US"/>
        </w:rPr>
        <w:t>/9</w:t>
      </w:r>
      <w:r>
        <w:rPr>
          <w:rFonts w:hint="default" w:ascii="Times New Roman" w:hAnsi="Times New Roman" w:cs="Times New Roman"/>
          <w:sz w:val="22"/>
          <w:szCs w:val="22"/>
        </w:rPr>
        <w:t>, CentOS) including package management, user administration, permissions, and system updates.</w:t>
      </w:r>
    </w:p>
    <w:p w14:paraId="1AF3E2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Automated routine sysadmin tasks using Bash scripts and Ansible playbooks.</w:t>
      </w:r>
    </w:p>
    <w:p w14:paraId="7E4274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Applied OS patches using </w:t>
      </w:r>
      <w:r>
        <w:rPr>
          <w:rFonts w:hint="default" w:cs="Times New Roman"/>
          <w:sz w:val="22"/>
          <w:szCs w:val="22"/>
          <w:lang w:val="en-US"/>
        </w:rPr>
        <w:t>Big-fix</w:t>
      </w:r>
      <w:r>
        <w:rPr>
          <w:rFonts w:hint="default" w:ascii="Times New Roman" w:hAnsi="Times New Roman" w:cs="Times New Roman"/>
          <w:sz w:val="22"/>
          <w:szCs w:val="22"/>
        </w:rPr>
        <w:t>, improving system stability and compliance.</w:t>
      </w:r>
    </w:p>
    <w:p w14:paraId="14A6563D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/>
          <w:b/>
          <w:bCs/>
        </w:rPr>
        <w:t>Pegasus Infocorp (Client: Angel One)</w:t>
      </w:r>
      <w:r>
        <w:rPr>
          <w:rFonts w:hint="default"/>
          <w:b/>
          <w:bCs/>
          <w:lang w:val="en-US"/>
        </w:rPr>
        <w:t xml:space="preserve"> -</w:t>
      </w:r>
      <w:r>
        <w:rPr>
          <w:rFonts w:hint="default"/>
          <w:b/>
          <w:bCs/>
        </w:rPr>
        <w:t xml:space="preserve"> S</w:t>
      </w:r>
      <w:r>
        <w:rPr>
          <w:rFonts w:hint="default"/>
          <w:b/>
          <w:bCs/>
          <w:lang w:val="en-US"/>
        </w:rPr>
        <w:t>r.</w:t>
      </w:r>
      <w:r>
        <w:rPr>
          <w:rFonts w:hint="default"/>
          <w:b/>
          <w:bCs/>
        </w:rPr>
        <w:t xml:space="preserve"> System</w:t>
      </w:r>
      <w:r>
        <w:rPr>
          <w:rFonts w:hint="default"/>
          <w:b/>
          <w:bCs/>
          <w:lang w:val="en-US"/>
        </w:rPr>
        <w:t>s</w:t>
      </w:r>
      <w:r>
        <w:rPr>
          <w:rFonts w:hint="default"/>
          <w:b/>
          <w:bCs/>
        </w:rPr>
        <w:t xml:space="preserve"> Engineer / SRE</w:t>
      </w:r>
      <w:r>
        <w:rPr>
          <w:rFonts w:hint="default"/>
          <w:b/>
          <w:bCs/>
          <w:lang w:val="en-US"/>
        </w:rPr>
        <w:t xml:space="preserve"> - </w:t>
      </w:r>
      <w:r>
        <w:rPr>
          <w:rFonts w:hint="default"/>
          <w:b/>
          <w:bCs/>
        </w:rPr>
        <w:t xml:space="preserve">Linux </w:t>
      </w:r>
      <w:r>
        <w:rPr>
          <w:rFonts w:hint="default"/>
          <w:b/>
          <w:bCs/>
          <w:lang w:val="en-US"/>
        </w:rPr>
        <w:t>(</w:t>
      </w:r>
      <w:r>
        <w:rPr>
          <w:rFonts w:hint="default"/>
          <w:b/>
          <w:bCs/>
        </w:rPr>
        <w:t>Present</w:t>
      </w:r>
      <w:r>
        <w:rPr>
          <w:rFonts w:hint="default"/>
          <w:b/>
          <w:bCs/>
          <w:lang w:val="en-US"/>
        </w:rPr>
        <w:t>)</w:t>
      </w:r>
    </w:p>
    <w:p w14:paraId="12FC94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Supporting Angel One as an SRE Linux Engineer, managing the performance and reliability of Linux-based infrastructure.</w:t>
      </w:r>
    </w:p>
    <w:p w14:paraId="6DF130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Monitored server health and application performance using </w:t>
      </w:r>
      <w:r>
        <w:rPr>
          <w:rStyle w:val="5"/>
          <w:rFonts w:hint="default" w:ascii="Times New Roman" w:hAnsi="Times New Roman" w:cs="Times New Roman"/>
          <w:sz w:val="22"/>
          <w:szCs w:val="22"/>
        </w:rPr>
        <w:t>Prometheus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Style w:val="5"/>
          <w:rFonts w:hint="default" w:ascii="Times New Roman" w:hAnsi="Times New Roman" w:cs="Times New Roman"/>
          <w:sz w:val="22"/>
          <w:szCs w:val="22"/>
        </w:rPr>
        <w:t>Grafana</w:t>
      </w:r>
      <w:r>
        <w:rPr>
          <w:rFonts w:hint="default" w:ascii="Times New Roman" w:hAnsi="Times New Roman" w:cs="Times New Roman"/>
          <w:sz w:val="22"/>
          <w:szCs w:val="22"/>
        </w:rPr>
        <w:t>, setting up custom alerts</w:t>
      </w:r>
      <w:r>
        <w:rPr>
          <w:rFonts w:hint="default" w:cs="Times New Roman"/>
          <w:sz w:val="22"/>
          <w:szCs w:val="22"/>
          <w:lang w:val="en-US"/>
        </w:rPr>
        <w:t>.</w:t>
      </w:r>
    </w:p>
    <w:p w14:paraId="1FCA3F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Conducting regular vulnerability scans using Tenable Nessus to identify security risks and compliance gaps in Linux servers.</w:t>
      </w:r>
    </w:p>
    <w:p w14:paraId="5A99D4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Performing patching activities quarterly using IBM BigFix, ensuring systems are secure and up-to-date across both physical and virtual servers.</w:t>
      </w:r>
    </w:p>
    <w:p w14:paraId="4AEA09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Coordinating and executing VAPT (Vulnerability Assessment and Penetration Testing) fixes for newly provisioned servers.</w:t>
      </w:r>
    </w:p>
    <w:p w14:paraId="60E4D3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 w:val="0"/>
          <w:bCs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Developed and maintained Ansible automation scripts for configuration compliance, with all playbooks and infrastructure code stored and versioned in GitHub repositories for centralized management and peer review</w:t>
      </w:r>
      <w:r>
        <w:rPr>
          <w:rFonts w:hint="default"/>
          <w:sz w:val="22"/>
          <w:szCs w:val="22"/>
          <w:lang w:val="en-US"/>
        </w:rPr>
        <w:t>.</w:t>
      </w:r>
    </w:p>
    <w:p w14:paraId="126051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 w:val="0"/>
          <w:bCs/>
          <w:sz w:val="22"/>
          <w:szCs w:val="22"/>
        </w:rPr>
      </w:pPr>
      <w:r>
        <w:rPr>
          <w:rFonts w:hint="default"/>
          <w:b w:val="0"/>
          <w:bCs/>
          <w:sz w:val="22"/>
          <w:szCs w:val="22"/>
        </w:rPr>
        <w:t>Hardened Linux servers by securing SSH access, disabling unused services, enforcing strong password policies, configuring firewalls (iptables), and implementing Fail2Ban to mitigate brute-force login attempts.</w:t>
      </w:r>
    </w:p>
    <w:p w14:paraId="584826E0">
      <w:pPr>
        <w:pStyle w:val="6"/>
        <w:numPr>
          <w:ilvl w:val="0"/>
          <w:numId w:val="0"/>
        </w:numPr>
        <w:spacing w:before="40" w:after="0"/>
        <w:jc w:val="both"/>
        <w:rPr>
          <w:rFonts w:hint="default"/>
          <w:b/>
          <w:shd w:val="clear" w:color="auto" w:fill="auto"/>
          <w:lang w:val="en-US"/>
        </w:rPr>
      </w:pPr>
      <w:r>
        <w:rPr>
          <w:rFonts w:hint="default"/>
          <w:b/>
          <w:shd w:val="clear" w:color="auto" w:fill="auto"/>
          <w:lang w:val="en-US"/>
        </w:rPr>
        <w:t xml:space="preserve">RAVSoft Solutions India Pvt Ltd | Sr. System Administrator | Mar 2017 - Nov 2024 </w:t>
      </w:r>
    </w:p>
    <w:p w14:paraId="26D3951F">
      <w:pPr>
        <w:pStyle w:val="6"/>
        <w:numPr>
          <w:ilvl w:val="0"/>
          <w:numId w:val="5"/>
        </w:numPr>
        <w:spacing w:before="40" w:after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Provided IT support for 200 users and managed a mixed environment of Linux and Windows systems</w:t>
      </w:r>
      <w:r>
        <w:rPr>
          <w:rFonts w:hint="default" w:cs="Times New Roman"/>
          <w:sz w:val="22"/>
          <w:szCs w:val="22"/>
          <w:lang w:val="en-US"/>
        </w:rPr>
        <w:t>.</w:t>
      </w:r>
    </w:p>
    <w:p w14:paraId="61FD32A2">
      <w:pPr>
        <w:pStyle w:val="6"/>
        <w:numPr>
          <w:ilvl w:val="0"/>
          <w:numId w:val="5"/>
        </w:numPr>
        <w:spacing w:before="40" w:after="0"/>
        <w:jc w:val="both"/>
        <w:rPr>
          <w:sz w:val="22"/>
          <w:szCs w:val="22"/>
        </w:rPr>
      </w:pPr>
      <w:r>
        <w:rPr>
          <w:rFonts w:hint="default"/>
          <w:sz w:val="22"/>
          <w:szCs w:val="22"/>
        </w:rPr>
        <w:t>Handled basic to intermediate Linux system administration tasks, including LVM creation, file system modifications, user/group management, and permission handling.</w:t>
      </w:r>
    </w:p>
    <w:p w14:paraId="676D6DAF">
      <w:pPr>
        <w:pStyle w:val="6"/>
        <w:numPr>
          <w:ilvl w:val="0"/>
          <w:numId w:val="5"/>
        </w:numPr>
        <w:spacing w:before="40" w:after="0"/>
        <w:jc w:val="both"/>
        <w:rPr>
          <w:sz w:val="22"/>
          <w:szCs w:val="22"/>
        </w:rPr>
      </w:pPr>
      <w:r>
        <w:rPr>
          <w:rFonts w:hint="default"/>
          <w:sz w:val="22"/>
          <w:szCs w:val="22"/>
        </w:rPr>
        <w:t>Performed routine package installations and updates using YUM and RPM across RHEL 7 servers.</w:t>
      </w:r>
    </w:p>
    <w:p w14:paraId="31E2D43D">
      <w:pPr>
        <w:pStyle w:val="6"/>
        <w:numPr>
          <w:ilvl w:val="0"/>
          <w:numId w:val="5"/>
        </w:numPr>
        <w:spacing w:before="40" w:after="0"/>
        <w:jc w:val="both"/>
        <w:rPr>
          <w:sz w:val="22"/>
          <w:szCs w:val="22"/>
        </w:rPr>
      </w:pPr>
      <w:r>
        <w:rPr>
          <w:rFonts w:hint="default"/>
          <w:sz w:val="22"/>
          <w:szCs w:val="22"/>
        </w:rPr>
        <w:t>Deployed and maintained virtual machines using VMware vSphere; managed clones, templates, and snapshots for staging and backup environments</w:t>
      </w:r>
      <w:r>
        <w:rPr>
          <w:rFonts w:hint="default"/>
          <w:sz w:val="22"/>
          <w:szCs w:val="22"/>
          <w:lang w:val="en-US"/>
        </w:rPr>
        <w:t>.</w:t>
      </w:r>
    </w:p>
    <w:p w14:paraId="12198543">
      <w:pPr>
        <w:pStyle w:val="6"/>
        <w:numPr>
          <w:ilvl w:val="0"/>
          <w:numId w:val="5"/>
        </w:numPr>
        <w:spacing w:before="40" w:after="0"/>
        <w:jc w:val="both"/>
        <w:rPr>
          <w:sz w:val="22"/>
          <w:szCs w:val="22"/>
        </w:rPr>
      </w:pPr>
      <w:r>
        <w:rPr>
          <w:rFonts w:hint="default"/>
          <w:sz w:val="22"/>
          <w:szCs w:val="22"/>
        </w:rPr>
        <w:t>Supported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sz w:val="22"/>
          <w:szCs w:val="22"/>
        </w:rPr>
        <w:t>scheduled maintenance activities during weekends/off-hours,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sz w:val="22"/>
          <w:szCs w:val="22"/>
        </w:rPr>
        <w:t>ensuring minimal downtime</w:t>
      </w:r>
      <w:r>
        <w:rPr>
          <w:rFonts w:hint="default"/>
          <w:sz w:val="22"/>
          <w:szCs w:val="22"/>
          <w:lang w:val="en-US"/>
        </w:rPr>
        <w:t>.</w:t>
      </w:r>
    </w:p>
    <w:p w14:paraId="28111CF2">
      <w:pPr>
        <w:pStyle w:val="6"/>
        <w:numPr>
          <w:ilvl w:val="0"/>
          <w:numId w:val="0"/>
        </w:numPr>
        <w:spacing w:before="40" w:after="0"/>
        <w:ind w:leftChars="0"/>
        <w:jc w:val="both"/>
        <w:rPr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HCL Infosys as a Associate Engineer | July 2013 - March 2017</w:t>
      </w:r>
    </w:p>
    <w:p w14:paraId="7ACC9C90">
      <w:pPr>
        <w:pStyle w:val="6"/>
        <w:numPr>
          <w:ilvl w:val="0"/>
          <w:numId w:val="6"/>
        </w:numPr>
        <w:spacing w:before="40" w:after="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Resolv</w:t>
      </w:r>
      <w:r>
        <w:rPr>
          <w:rFonts w:hint="default"/>
          <w:sz w:val="22"/>
          <w:szCs w:val="22"/>
          <w:lang w:val="en-US"/>
        </w:rPr>
        <w:t>ed</w:t>
      </w:r>
      <w:r>
        <w:rPr>
          <w:sz w:val="22"/>
          <w:szCs w:val="22"/>
          <w:lang w:val="en-US"/>
        </w:rPr>
        <w:t xml:space="preserve"> the tickets and requests with</w:t>
      </w:r>
      <w:r>
        <w:rPr>
          <w:rFonts w:hint="default"/>
          <w:sz w:val="22"/>
          <w:szCs w:val="22"/>
          <w:lang w:val="en-US"/>
        </w:rPr>
        <w:t>-in a</w:t>
      </w:r>
      <w:r>
        <w:rPr>
          <w:sz w:val="22"/>
          <w:szCs w:val="22"/>
          <w:lang w:val="en-US"/>
        </w:rPr>
        <w:t xml:space="preserve"> S</w:t>
      </w:r>
      <w:r>
        <w:rPr>
          <w:rFonts w:hint="default"/>
          <w:sz w:val="22"/>
          <w:szCs w:val="22"/>
          <w:lang w:val="en-US"/>
        </w:rPr>
        <w:t>LA</w:t>
      </w:r>
      <w:r>
        <w:rPr>
          <w:sz w:val="22"/>
          <w:szCs w:val="22"/>
          <w:lang w:val="en-US"/>
        </w:rPr>
        <w:t>.</w:t>
      </w:r>
    </w:p>
    <w:p w14:paraId="4E65E4B6">
      <w:pPr>
        <w:pStyle w:val="6"/>
        <w:numPr>
          <w:ilvl w:val="0"/>
          <w:numId w:val="6"/>
        </w:numPr>
        <w:spacing w:before="40" w:after="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Installation &amp; troubleshooting of Operating System like Windows</w:t>
      </w:r>
      <w:r>
        <w:rPr>
          <w:rFonts w:hint="default"/>
          <w:sz w:val="22"/>
          <w:szCs w:val="22"/>
          <w:lang w:val="en-US"/>
        </w:rPr>
        <w:t xml:space="preserve"> 7,8,</w:t>
      </w:r>
      <w:r>
        <w:rPr>
          <w:sz w:val="22"/>
          <w:szCs w:val="22"/>
          <w:lang w:val="en-US"/>
        </w:rPr>
        <w:t>10</w:t>
      </w:r>
      <w:r>
        <w:rPr>
          <w:rFonts w:hint="default"/>
          <w:sz w:val="22"/>
          <w:szCs w:val="22"/>
          <w:lang w:val="en-US"/>
        </w:rPr>
        <w:t xml:space="preserve"> &amp;11</w:t>
      </w:r>
      <w:r>
        <w:rPr>
          <w:sz w:val="22"/>
          <w:szCs w:val="22"/>
          <w:lang w:val="en-US"/>
        </w:rPr>
        <w:t xml:space="preserve"> and Windows server</w:t>
      </w:r>
      <w:r>
        <w:rPr>
          <w:rFonts w:hint="default"/>
          <w:sz w:val="22"/>
          <w:szCs w:val="22"/>
          <w:lang w:val="en-US"/>
        </w:rPr>
        <w:t>s.</w:t>
      </w:r>
    </w:p>
    <w:p w14:paraId="6B585008">
      <w:pPr>
        <w:pStyle w:val="6"/>
        <w:numPr>
          <w:ilvl w:val="0"/>
          <w:numId w:val="6"/>
        </w:numPr>
        <w:spacing w:before="40" w:after="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Installing and troubleshooting client application software’s.</w:t>
      </w:r>
    </w:p>
    <w:p w14:paraId="5B85431A">
      <w:pPr>
        <w:pStyle w:val="6"/>
        <w:numPr>
          <w:ilvl w:val="0"/>
          <w:numId w:val="6"/>
        </w:numPr>
        <w:spacing w:before="40" w:after="0"/>
        <w:jc w:val="both"/>
      </w:pPr>
      <w:r>
        <w:t>Responsible for maintaining &amp; troubleshooting network printers.</w:t>
      </w:r>
    </w:p>
    <w:p w14:paraId="33F56F72">
      <w:pPr>
        <w:pStyle w:val="6"/>
        <w:numPr>
          <w:ilvl w:val="0"/>
          <w:numId w:val="6"/>
        </w:numPr>
        <w:spacing w:before="40" w:after="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Resolving </w:t>
      </w:r>
      <w:r>
        <w:rPr>
          <w:rFonts w:hint="default"/>
          <w:sz w:val="22"/>
          <w:szCs w:val="22"/>
          <w:lang w:val="en-US"/>
        </w:rPr>
        <w:t>malware/</w:t>
      </w:r>
      <w:r>
        <w:rPr>
          <w:sz w:val="22"/>
          <w:szCs w:val="22"/>
          <w:lang w:val="en-US"/>
        </w:rPr>
        <w:t>virus issues with high priority.</w:t>
      </w:r>
    </w:p>
    <w:p w14:paraId="3483DB73">
      <w:pPr>
        <w:pStyle w:val="6"/>
        <w:numPr>
          <w:ilvl w:val="0"/>
          <w:numId w:val="6"/>
        </w:numPr>
        <w:spacing w:before="40" w:after="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Logging call for any hardware and software related warranty issues to the relevant support</w:t>
      </w:r>
      <w:r>
        <w:rPr>
          <w:rFonts w:hint="default"/>
          <w:sz w:val="22"/>
          <w:szCs w:val="22"/>
          <w:lang w:val="en-US"/>
        </w:rPr>
        <w:t>/vendor</w:t>
      </w:r>
      <w:r>
        <w:rPr>
          <w:sz w:val="22"/>
          <w:szCs w:val="22"/>
          <w:lang w:val="en-US"/>
        </w:rPr>
        <w:t xml:space="preserve"> team.</w:t>
      </w:r>
    </w:p>
    <w:p w14:paraId="01BCDF94">
      <w:pPr>
        <w:pStyle w:val="6"/>
        <w:numPr>
          <w:ilvl w:val="0"/>
          <w:numId w:val="6"/>
        </w:numPr>
        <w:spacing w:before="40" w:after="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Involved with planning and implementation of low to medium risk changes on user profile.</w:t>
      </w:r>
    </w:p>
    <w:p w14:paraId="2D418CC2">
      <w:pPr>
        <w:pStyle w:val="6"/>
        <w:numPr>
          <w:ilvl w:val="0"/>
          <w:numId w:val="6"/>
        </w:numPr>
        <w:spacing w:before="40" w:after="0"/>
        <w:jc w:val="both"/>
        <w:rPr>
          <w:sz w:val="22"/>
          <w:szCs w:val="22"/>
        </w:rPr>
      </w:pPr>
      <w:r>
        <w:rPr>
          <w:sz w:val="22"/>
          <w:szCs w:val="22"/>
        </w:rPr>
        <w:t>Managing disk space, user profile creation and user rights management.</w:t>
      </w:r>
    </w:p>
    <w:p w14:paraId="1F943655">
      <w:pPr>
        <w:pStyle w:val="6"/>
        <w:numPr>
          <w:ilvl w:val="0"/>
          <w:numId w:val="7"/>
        </w:numPr>
        <w:spacing w:before="40" w:after="0"/>
        <w:jc w:val="both"/>
        <w:rPr>
          <w:b/>
          <w:lang w:val="en-US"/>
        </w:rPr>
      </w:pPr>
      <w:r>
        <w:rPr>
          <w:sz w:val="22"/>
          <w:szCs w:val="22"/>
          <w:lang w:val="en-US"/>
        </w:rPr>
        <w:t>Configuration and Troubleshooting of Microsoft Outlook, Mozilla Thunderbird.</w:t>
      </w:r>
      <w:r>
        <w:rPr>
          <w:sz w:val="22"/>
          <w:szCs w:val="22"/>
          <w:lang w:val="en-US"/>
        </w:rPr>
        <w:br w:type="textWrapping"/>
      </w:r>
    </w:p>
    <w:p w14:paraId="5045047F">
      <w:pPr>
        <w:shd w:val="clear" w:color="auto" w:fill="E6E6E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ACADEMIC</w:t>
      </w:r>
    </w:p>
    <w:p w14:paraId="44C8C82F">
      <w:pPr>
        <w:jc w:val="both"/>
        <w:rPr>
          <w:b/>
          <w:sz w:val="22"/>
          <w:szCs w:val="22"/>
        </w:rPr>
      </w:pPr>
    </w:p>
    <w:p w14:paraId="55C88AD4">
      <w:pPr>
        <w:numPr>
          <w:ilvl w:val="0"/>
          <w:numId w:val="8"/>
        </w:numPr>
        <w:spacing w:line="24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Completed </w:t>
      </w:r>
      <w:r>
        <w:rPr>
          <w:b w:val="0"/>
          <w:bCs w:val="0"/>
          <w:sz w:val="22"/>
          <w:szCs w:val="22"/>
          <w:lang w:val="en-IN"/>
        </w:rPr>
        <w:t>B.Sc</w:t>
      </w:r>
      <w:r>
        <w:rPr>
          <w:rFonts w:hint="default"/>
          <w:b w:val="0"/>
          <w:bCs w:val="0"/>
          <w:sz w:val="22"/>
          <w:szCs w:val="22"/>
          <w:lang w:val="en-US"/>
        </w:rPr>
        <w:t xml:space="preserve"> (</w:t>
      </w:r>
      <w:r>
        <w:rPr>
          <w:b w:val="0"/>
          <w:bCs w:val="0"/>
          <w:sz w:val="22"/>
          <w:szCs w:val="22"/>
          <w:lang w:val="en-IN"/>
        </w:rPr>
        <w:t>IT</w:t>
      </w:r>
      <w:r>
        <w:rPr>
          <w:rFonts w:hint="default"/>
          <w:b w:val="0"/>
          <w:bCs w:val="0"/>
          <w:sz w:val="22"/>
          <w:szCs w:val="22"/>
          <w:lang w:val="en-US"/>
        </w:rPr>
        <w:t>)</w:t>
      </w:r>
      <w:r>
        <w:rPr>
          <w:b w:val="0"/>
          <w:bCs w:val="0"/>
          <w:sz w:val="22"/>
          <w:szCs w:val="22"/>
          <w:lang w:val="en-IN"/>
        </w:rPr>
        <w:t xml:space="preserve"> </w:t>
      </w:r>
      <w:r>
        <w:rPr>
          <w:b w:val="0"/>
          <w:bCs w:val="0"/>
          <w:sz w:val="22"/>
          <w:szCs w:val="22"/>
        </w:rPr>
        <w:t>in Alagappa University (</w:t>
      </w:r>
      <w:r>
        <w:rPr>
          <w:b w:val="0"/>
          <w:bCs w:val="0"/>
          <w:sz w:val="22"/>
          <w:szCs w:val="22"/>
          <w:lang w:val="en-IN"/>
        </w:rPr>
        <w:t>Chennai</w:t>
      </w:r>
      <w:r>
        <w:rPr>
          <w:b w:val="0"/>
          <w:bCs w:val="0"/>
          <w:sz w:val="22"/>
          <w:szCs w:val="22"/>
        </w:rPr>
        <w:t xml:space="preserve">) with </w:t>
      </w:r>
      <w:r>
        <w:rPr>
          <w:b w:val="0"/>
          <w:bCs w:val="0"/>
          <w:sz w:val="22"/>
          <w:szCs w:val="22"/>
          <w:lang w:val="en-IN"/>
        </w:rPr>
        <w:t>70</w:t>
      </w:r>
      <w:r>
        <w:rPr>
          <w:b w:val="0"/>
          <w:bCs w:val="0"/>
          <w:sz w:val="22"/>
          <w:szCs w:val="22"/>
        </w:rPr>
        <w:t>%</w:t>
      </w:r>
    </w:p>
    <w:p w14:paraId="78BB8FD0">
      <w:pPr>
        <w:numPr>
          <w:ilvl w:val="0"/>
          <w:numId w:val="8"/>
        </w:numPr>
        <w:spacing w:line="24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Completed Diploma – Electronics &amp; Communication Engineering in VSVN Polytechnic College (Virudhunagar) with 72.83%</w:t>
      </w:r>
    </w:p>
    <w:p w14:paraId="35191C76">
      <w:pPr>
        <w:numPr>
          <w:ilvl w:val="0"/>
          <w:numId w:val="8"/>
        </w:numPr>
        <w:spacing w:line="24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10</w:t>
      </w:r>
      <w:r>
        <w:rPr>
          <w:b w:val="0"/>
          <w:bCs w:val="0"/>
          <w:sz w:val="22"/>
          <w:szCs w:val="22"/>
          <w:vertAlign w:val="superscript"/>
        </w:rPr>
        <w:t>th</w:t>
      </w:r>
      <w:r>
        <w:rPr>
          <w:b w:val="0"/>
          <w:bCs w:val="0"/>
          <w:sz w:val="22"/>
          <w:szCs w:val="22"/>
          <w:vertAlign w:val="superscript"/>
          <w:lang w:val="en-IN"/>
        </w:rPr>
        <w:t xml:space="preserve"> </w:t>
      </w:r>
      <w:r>
        <w:rPr>
          <w:b w:val="0"/>
          <w:bCs w:val="0"/>
          <w:color w:val="000000"/>
          <w:spacing w:val="-1"/>
          <w:sz w:val="22"/>
          <w:szCs w:val="22"/>
        </w:rPr>
        <w:t xml:space="preserve">KVS Higher Secondary School </w:t>
      </w:r>
      <w:r>
        <w:rPr>
          <w:b w:val="0"/>
          <w:bCs w:val="0"/>
          <w:sz w:val="22"/>
          <w:szCs w:val="22"/>
        </w:rPr>
        <w:t>(Virudhunagar) with 72.4%</w:t>
      </w:r>
    </w:p>
    <w:p w14:paraId="46B9BA78">
      <w:pPr>
        <w:rPr>
          <w:sz w:val="22"/>
          <w:szCs w:val="22"/>
        </w:rPr>
      </w:pPr>
    </w:p>
    <w:p w14:paraId="540158E1">
      <w:pPr>
        <w:shd w:val="clear" w:color="auto" w:fill="E6E6E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PROFESSIONAL STRENGTH</w:t>
      </w:r>
    </w:p>
    <w:p w14:paraId="77F7F7E9">
      <w:pPr>
        <w:pStyle w:val="8"/>
        <w:numPr>
          <w:ilvl w:val="0"/>
          <w:numId w:val="9"/>
        </w:numPr>
        <w:jc w:val="both"/>
        <w:rPr>
          <w:rFonts w:ascii="Times New Roman" w:hAnsi="Times New Roman"/>
          <w:szCs w:val="22"/>
        </w:rPr>
      </w:pPr>
      <w:r>
        <w:rPr>
          <w:rFonts w:hint="default" w:ascii="Times New Roman" w:hAnsi="Times New Roman"/>
          <w:szCs w:val="22"/>
          <w:lang w:val="en-US"/>
        </w:rPr>
        <w:t>A</w:t>
      </w:r>
      <w:r>
        <w:rPr>
          <w:rFonts w:ascii="Times New Roman" w:hAnsi="Times New Roman"/>
          <w:szCs w:val="22"/>
        </w:rPr>
        <w:t>bility to work under urgency business needs.</w:t>
      </w:r>
    </w:p>
    <w:p w14:paraId="4E2CA45C">
      <w:pPr>
        <w:pStyle w:val="8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rFonts w:ascii="Times New Roman" w:hAnsi="Times New Roman"/>
          <w:szCs w:val="22"/>
        </w:rPr>
        <w:t>Individual contributor as well as Team worker.</w:t>
      </w:r>
      <w:r>
        <w:rPr>
          <w:rFonts w:ascii="Times New Roman" w:hAnsi="Times New Roman"/>
          <w:szCs w:val="22"/>
        </w:rPr>
        <w:br w:type="textWrapping"/>
      </w:r>
      <w:r>
        <w:rPr>
          <w:sz w:val="22"/>
          <w:szCs w:val="22"/>
        </w:rPr>
        <w:t xml:space="preserve">                                                              </w:t>
      </w:r>
    </w:p>
    <w:p w14:paraId="27E1FCCA">
      <w:pPr>
        <w:shd w:val="clear" w:color="auto" w:fill="E6E6E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DECLARATION</w:t>
      </w:r>
    </w:p>
    <w:p w14:paraId="360DD347">
      <w:pPr>
        <w:numPr>
          <w:ilvl w:val="0"/>
          <w:numId w:val="10"/>
        </w:numPr>
        <w:jc w:val="both"/>
        <w:rPr>
          <w:b/>
          <w:sz w:val="22"/>
          <w:szCs w:val="22"/>
        </w:rPr>
      </w:pPr>
      <w:r>
        <w:rPr>
          <w:sz w:val="22"/>
          <w:szCs w:val="22"/>
        </w:rPr>
        <w:t>I hereby declare that the information and facts stated above are true to the best of my knowledge and belief.</w:t>
      </w:r>
    </w:p>
    <w:p w14:paraId="00BED042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textWrapping"/>
      </w:r>
      <w:r>
        <w:rPr>
          <w:b/>
          <w:sz w:val="22"/>
          <w:szCs w:val="22"/>
        </w:rPr>
        <w:br w:type="textWrapping"/>
      </w:r>
      <w:r>
        <w:rPr>
          <w:b/>
          <w:sz w:val="22"/>
          <w:szCs w:val="22"/>
        </w:rPr>
        <w:br w:type="textWrapping"/>
      </w:r>
      <w:r>
        <w:rPr>
          <w:b/>
          <w:sz w:val="22"/>
          <w:szCs w:val="22"/>
        </w:rPr>
        <w:br w:type="textWrapping"/>
      </w:r>
      <w:r>
        <w:rPr>
          <w:b/>
          <w:sz w:val="22"/>
          <w:szCs w:val="22"/>
        </w:rPr>
        <w:br w:type="textWrapping"/>
      </w:r>
      <w:r>
        <w:rPr>
          <w:b/>
          <w:sz w:val="22"/>
          <w:szCs w:val="22"/>
        </w:rPr>
        <w:br w:type="textWrapping"/>
      </w:r>
      <w:r>
        <w:rPr>
          <w:b/>
          <w:sz w:val="22"/>
          <w:szCs w:val="22"/>
        </w:rPr>
        <w:br w:type="textWrapping"/>
      </w:r>
      <w:r>
        <w:rPr>
          <w:b/>
          <w:sz w:val="22"/>
          <w:szCs w:val="22"/>
        </w:rPr>
        <w:t>Place: Chennai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                              (Kavi</w:t>
      </w:r>
      <w:r>
        <w:rPr>
          <w:b/>
          <w:sz w:val="22"/>
          <w:szCs w:val="22"/>
          <w:lang w:val="en-US"/>
        </w:rPr>
        <w:t xml:space="preserve"> </w:t>
      </w:r>
      <w:r>
        <w:rPr>
          <w:b/>
          <w:sz w:val="22"/>
          <w:szCs w:val="22"/>
        </w:rPr>
        <w:t>Aravinth</w:t>
      </w:r>
      <w:r>
        <w:rPr>
          <w:b/>
          <w:sz w:val="22"/>
          <w:szCs w:val="22"/>
          <w:lang w:val="en-IN"/>
        </w:rPr>
        <w:t xml:space="preserve"> A</w:t>
      </w:r>
      <w:r>
        <w:rPr>
          <w:b/>
          <w:sz w:val="22"/>
          <w:szCs w:val="22"/>
        </w:rPr>
        <w:t>)</w:t>
      </w:r>
      <w:r>
        <w:rPr>
          <w:b/>
          <w:sz w:val="22"/>
          <w:szCs w:val="22"/>
          <w:lang w:val="en-US"/>
        </w:rPr>
        <w:t xml:space="preserve">      </w:t>
      </w:r>
      <w:r>
        <w:rPr>
          <w:b/>
          <w:sz w:val="22"/>
          <w:szCs w:val="22"/>
          <w:lang w:val="en-US"/>
        </w:rPr>
        <w:br w:type="textWrapping"/>
      </w:r>
      <w:r>
        <w:rPr>
          <w:b/>
          <w:sz w:val="22"/>
          <w:szCs w:val="22"/>
        </w:rPr>
        <w:t>Date:</w:t>
      </w:r>
      <w:r>
        <w:rPr>
          <w:b/>
          <w:sz w:val="22"/>
          <w:szCs w:val="22"/>
          <w:lang w:val="en-IN"/>
        </w:rPr>
        <w:t xml:space="preserve">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sectPr>
      <w:pgSz w:w="12240" w:h="15840"/>
      <w:pgMar w:top="1440" w:right="1440" w:bottom="1440" w:left="1440" w:header="0" w:footer="0" w:gutter="0"/>
      <w:cols w:space="720" w:num="1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ramond">
    <w:altName w:val="PMingLiU-ExtB"/>
    <w:panose1 w:val="02020404030000010803"/>
    <w:charset w:val="00"/>
    <w:family w:val="roman"/>
    <w:pitch w:val="default"/>
    <w:sig w:usb0="00000000" w:usb1="00000000" w:usb2="00000000" w:usb3="00000000" w:csb0="0000009F" w:csb1="00000000"/>
  </w:font>
  <w:font w:name="Book Antiqua">
    <w:altName w:val="Segoe Print"/>
    <w:panose1 w:val="02040602050000030304"/>
    <w:charset w:val="00"/>
    <w:family w:val="roman"/>
    <w:pitch w:val="default"/>
    <w:sig w:usb0="00000000" w:usb1="00000000" w:usb2="00000000" w:usb3="00000000" w:csb0="0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0E7B5B"/>
    <w:multiLevelType w:val="multilevel"/>
    <w:tmpl w:val="9E0E7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6A7070"/>
    <w:multiLevelType w:val="multilevel"/>
    <w:tmpl w:val="AE6A70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0000001"/>
    <w:multiLevelType w:val="multilevel"/>
    <w:tmpl w:val="00000001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>
    <w:nsid w:val="00000002"/>
    <w:multiLevelType w:val="multilevel"/>
    <w:tmpl w:val="00000002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 w:cs="Wingdings"/>
      </w:rPr>
    </w:lvl>
  </w:abstractNum>
  <w:abstractNum w:abstractNumId="4">
    <w:nsid w:val="00000003"/>
    <w:multiLevelType w:val="multilevel"/>
    <w:tmpl w:val="0000000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 w:cs="Wingdings"/>
      </w:rPr>
    </w:lvl>
  </w:abstractNum>
  <w:abstractNum w:abstractNumId="5">
    <w:nsid w:val="00000005"/>
    <w:multiLevelType w:val="multilevel"/>
    <w:tmpl w:val="00000005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 w:cs="Wingdings"/>
      </w:rPr>
    </w:lvl>
  </w:abstractNum>
  <w:abstractNum w:abstractNumId="6">
    <w:nsid w:val="00000007"/>
    <w:multiLevelType w:val="multilevel"/>
    <w:tmpl w:val="00000007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 w:cs="Wingdings"/>
      </w:rPr>
    </w:lvl>
  </w:abstractNum>
  <w:abstractNum w:abstractNumId="7">
    <w:nsid w:val="00000008"/>
    <w:multiLevelType w:val="multilevel"/>
    <w:tmpl w:val="00000008"/>
    <w:lvl w:ilvl="0" w:tentative="0">
      <w:start w:val="1"/>
      <w:numFmt w:val="bullet"/>
      <w:lvlText w:val=""/>
      <w:lvlJc w:val="left"/>
      <w:pPr>
        <w:tabs>
          <w:tab w:val="left" w:pos="288"/>
        </w:tabs>
        <w:ind w:left="288" w:hanging="288"/>
      </w:pPr>
      <w:rPr>
        <w:rFonts w:hint="default" w:ascii="Wingdings" w:hAnsi="Wingdings" w:cs="Wingdings"/>
        <w:color w:val="000000"/>
        <w:sz w:val="17"/>
        <w:szCs w:val="17"/>
      </w:rPr>
    </w:lvl>
    <w:lvl w:ilvl="1" w:tentative="0">
      <w:start w:val="5"/>
      <w:numFmt w:val="bullet"/>
      <w:lvlText w:val="-"/>
      <w:lvlJc w:val="left"/>
      <w:pPr>
        <w:tabs>
          <w:tab w:val="left" w:pos="1800"/>
        </w:tabs>
        <w:ind w:left="1800" w:hanging="720"/>
      </w:pPr>
      <w:rPr>
        <w:rFonts w:hint="default" w:ascii="Book Antiqua" w:hAnsi="Book Antiqua" w:cs="Book Antiqua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8">
    <w:nsid w:val="0000000A"/>
    <w:multiLevelType w:val="multilevel"/>
    <w:tmpl w:val="0000000A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 w:cs="Wingdings"/>
      </w:rPr>
    </w:lvl>
  </w:abstractNum>
  <w:abstractNum w:abstractNumId="9">
    <w:nsid w:val="0F3815BC"/>
    <w:multiLevelType w:val="singleLevel"/>
    <w:tmpl w:val="0F3815BC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3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70C"/>
    <w:rsid w:val="006D670C"/>
    <w:rsid w:val="09E55738"/>
    <w:rsid w:val="0DC54DB3"/>
    <w:rsid w:val="10FA1B18"/>
    <w:rsid w:val="1AAD30F4"/>
    <w:rsid w:val="73E7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color w:val="00000A"/>
      <w:sz w:val="24"/>
      <w:szCs w:val="24"/>
      <w:lang w:val="en-GB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customStyle="1" w:styleId="6">
    <w:name w:val="Text Body"/>
    <w:basedOn w:val="1"/>
    <w:qFormat/>
    <w:uiPriority w:val="0"/>
    <w:pPr>
      <w:spacing w:after="120" w:line="288" w:lineRule="auto"/>
    </w:pPr>
  </w:style>
  <w:style w:type="paragraph" w:customStyle="1" w:styleId="7">
    <w:name w:val="Achievement"/>
    <w:basedOn w:val="6"/>
    <w:qFormat/>
    <w:uiPriority w:val="0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  <w:lang w:val="en-US"/>
    </w:rPr>
  </w:style>
  <w:style w:type="paragraph" w:customStyle="1" w:styleId="8">
    <w:name w:val="Bullet Points"/>
    <w:basedOn w:val="1"/>
    <w:qFormat/>
    <w:uiPriority w:val="0"/>
    <w:pPr>
      <w:spacing w:before="120"/>
    </w:pPr>
    <w:rPr>
      <w:rFonts w:ascii="Calibri" w:hAnsi="Calibri"/>
      <w:sz w:val="22"/>
      <w:szCs w:val="20"/>
      <w:lang w:val="en-US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2025-06-08T06:59:00Z</dcterms:created>
  <dc:creator>Kavi Aravinth</dc:creator>
  <cp:lastModifiedBy>Kavi Aravinth</cp:lastModifiedBy>
  <dcterms:modified xsi:type="dcterms:W3CDTF">2025-10-02T17:10:55Z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C4E9F90281C14A959304E76F64DD3335_11</vt:lpwstr>
  </property>
</Properties>
</file>